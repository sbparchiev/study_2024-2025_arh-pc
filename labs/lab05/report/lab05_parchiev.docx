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9.0 -->
  <w:background w:color="ffffff">
    <v:background id="_x0000_s1025" filled="t" fillcolor="white"/>
  </w:background>
  <w:body>
    <w:p>
      <w:pPr>
        <w:pStyle w:val="Standard"/>
        <w:pageBreakBefore/>
        <w:spacing w:line="360" w:lineRule="auto"/>
        <w:ind w:left="-180" w:right="0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32"/>
        </w:rPr>
      </w:pPr>
      <w:r>
        <w:rPr>
          <w:rFonts w:ascii="Times New Roman" w:eastAsia="Droid Sans Fallb" w:hAnsi="Times New Roman" w:cs="Times New Roman"/>
          <w:b/>
          <w:color w:val="000000"/>
          <w:w w:val="100"/>
          <w:sz w:val="32"/>
        </w:rPr>
        <w:t>РОССИЙСКИЙ УНИВЕРСИТЕТ ДРУЖБЫ НАРОДОВ</w:t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w w:val="100"/>
          <w:sz w:val="26"/>
        </w:rPr>
        <w:t>Кафедра прикладной информатики и теории вероятностей</w:t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4"/>
        </w:rPr>
      </w:pPr>
    </w:p>
    <w:p>
      <w:pPr>
        <w:pStyle w:val="Standard"/>
        <w:tabs>
          <w:tab w:val="left" w:pos="31590"/>
          <w:tab w:val="left" w:pos="-29989"/>
        </w:tabs>
        <w:spacing w:line="360" w:lineRule="auto"/>
        <w:ind w:left="4395" w:right="730"/>
        <w:jc w:val="right"/>
        <w:rPr>
          <w:rFonts w:ascii="Times New Roman" w:eastAsia="Droid Sans Fallb" w:hAnsi="Times New Roman" w:cs="Times New Roman"/>
          <w:b/>
          <w:color w:val="000000"/>
          <w:w w:val="100"/>
          <w:sz w:val="24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4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</w:rPr>
      </w:pPr>
    </w:p>
    <w:p>
      <w:pPr>
        <w:pStyle w:val="Standard"/>
        <w:spacing w:line="360" w:lineRule="auto"/>
        <w:ind w:left="-180" w:right="0"/>
        <w:jc w:val="center"/>
        <w:rPr>
          <w:rFonts w:ascii="Times New Roman" w:eastAsia="Droid Sans Fallb" w:hAnsi="Times New Roman" w:cs="Times New Roman"/>
          <w:b/>
          <w:caps/>
          <w:color w:val="000000"/>
          <w:w w:val="100"/>
          <w:sz w:val="32"/>
        </w:rPr>
      </w:pPr>
      <w:r>
        <w:rPr>
          <w:rFonts w:ascii="Times New Roman" w:eastAsia="Droid Sans Fallb" w:hAnsi="Times New Roman" w:cs="Times New Roman"/>
          <w:b/>
          <w:caps/>
          <w:color w:val="000000"/>
          <w:w w:val="100"/>
          <w:sz w:val="32"/>
        </w:rPr>
        <w:t>ОТЧЕТ</w:t>
      </w:r>
    </w:p>
    <w:p>
      <w:pPr>
        <w:pStyle w:val="Standard"/>
        <w:spacing w:line="360" w:lineRule="auto"/>
        <w:ind w:left="-180" w:right="0"/>
        <w:jc w:val="center"/>
      </w:pPr>
      <w:r>
        <w:rPr>
          <w:rFonts w:ascii="Times New Roman" w:eastAsia="Droid Sans Fallb" w:hAnsi="Times New Roman" w:cs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ascii="Times New Roman" w:eastAsia="Droid Sans Fallb" w:hAnsi="Times New Roman" w:cs="Times New Roman"/>
          <w:b/>
          <w:caps/>
          <w:color w:val="000000"/>
          <w:w w:val="100"/>
          <w:sz w:val="32"/>
          <w:u w:val="single"/>
        </w:rPr>
        <w:tab/>
      </w:r>
      <w:r>
        <w:rPr>
          <w:rFonts w:ascii="Times New Roman" w:eastAsia="Droid Sans Fallb" w:hAnsi="Times New Roman" w:cs="Times New Roman"/>
          <w:b/>
          <w:i/>
          <w:caps/>
          <w:color w:val="000000"/>
          <w:w w:val="100"/>
          <w:sz w:val="32"/>
          <w:u w:val="single"/>
        </w:rPr>
        <w:t>5</w:t>
      </w:r>
    </w:p>
    <w:p>
      <w:pPr>
        <w:pStyle w:val="Standard"/>
        <w:keepNext/>
        <w:spacing w:before="240" w:after="120" w:line="240" w:lineRule="auto"/>
        <w:ind w:left="-180" w:right="0"/>
        <w:jc w:val="center"/>
        <w:rPr>
          <w:rFonts w:ascii="Times New Roman" w:eastAsia="Droid Sans Fallb" w:hAnsi="Times New Roman" w:cs="Times New Roman"/>
          <w:i/>
          <w:color w:val="000000"/>
          <w:w w:val="100"/>
          <w:sz w:val="32"/>
          <w:u w:val="single"/>
        </w:rPr>
      </w:pPr>
      <w:r>
        <w:rPr>
          <w:rFonts w:ascii="Times New Roman" w:eastAsia="Droid Sans Fallb" w:hAnsi="Times New Roman" w:cs="Times New Roman"/>
          <w:i/>
          <w:color w:val="000000"/>
          <w:w w:val="100"/>
          <w:sz w:val="32"/>
          <w:u w:val="single"/>
        </w:rPr>
        <w:t>дисциплина:</w:t>
        <w:tab/>
        <w:t>Архитектура компьютера</w:t>
        <w:tab/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i/>
          <w:color w:val="000000"/>
          <w:w w:val="100"/>
          <w:sz w:val="24"/>
          <w:u w:val="single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i/>
          <w:color w:val="000000"/>
          <w:w w:val="100"/>
          <w:sz w:val="24"/>
          <w:u w:val="single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i/>
          <w:color w:val="000000"/>
          <w:w w:val="100"/>
          <w:sz w:val="26"/>
          <w:u w:val="single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6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" w:hAnsi="Times New Roman" w:cs="Times New Roman"/>
          <w:color w:val="000000"/>
          <w:w w:val="100"/>
          <w:sz w:val="26"/>
          <w:u w:val="single"/>
        </w:rPr>
        <w:t xml:space="preserve">Студент:  Парчиев Султан Багаудинович                                 </w:t>
      </w: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i/>
          <w:color w:val="000000"/>
          <w:w w:val="100"/>
          <w:sz w:val="20"/>
          <w:u w:val="single"/>
        </w:rPr>
      </w:pP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" w:hAnsi="Times New Roman" w:cs="Times New Roman"/>
          <w:color w:val="000000"/>
          <w:w w:val="100"/>
          <w:sz w:val="26"/>
        </w:rPr>
        <w:tab/>
        <w:t xml:space="preserve">Группа: </w:t>
      </w:r>
      <w:r>
        <w:rPr>
          <w:rFonts w:ascii="Times New Roman" w:eastAsia="Droid Sans Fallb" w:hAnsi="Times New Roman" w:cs="Times New Roman"/>
          <w:color w:val="000000"/>
          <w:w w:val="100"/>
          <w:sz w:val="26"/>
          <w:lang w:val="ru-RU"/>
        </w:rPr>
        <w:t>НММ бд-03-24</w:t>
      </w:r>
    </w:p>
    <w:p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Times New Roman" w:hAnsi="Times New Roman" w:cs="Times New Roman"/>
          <w:color w:val="000000"/>
          <w:w w:val="100"/>
          <w:sz w:val="2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0"/>
          <w:sz w:val="26"/>
          <w:u w:val="single"/>
        </w:rPr>
        <w:t xml:space="preserve">                                     </w:t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  <w:u w:val="single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  <w:u w:val="single"/>
        </w:rPr>
      </w:pPr>
    </w:p>
    <w:p>
      <w:pPr>
        <w:pStyle w:val="Standard"/>
        <w:spacing w:line="360" w:lineRule="auto"/>
        <w:jc w:val="right"/>
        <w:rPr>
          <w:rFonts w:ascii="Times New Roman" w:eastAsia="Droid Sans Fallb" w:hAnsi="Times New Roman" w:cs="Times New Roman"/>
          <w:color w:val="000000"/>
          <w:w w:val="100"/>
          <w:sz w:val="24"/>
          <w:u w:val="single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w w:val="100"/>
          <w:sz w:val="24"/>
        </w:rPr>
      </w:pP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w w:val="100"/>
          <w:sz w:val="26"/>
        </w:rPr>
        <w:t>МОСКВА</w:t>
      </w:r>
    </w:p>
    <w:p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w w:val="100"/>
          <w:sz w:val="26"/>
        </w:rPr>
        <w:t>2024 г.</w:t>
      </w:r>
    </w:p>
    <w:p>
      <w:pPr>
        <w:pStyle w:val="Standard"/>
        <w:pageBreakBefore/>
        <w:spacing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Содержание</w:t>
      </w:r>
    </w:p>
    <w:p>
      <w:pPr>
        <w:pStyle w:val="Standard"/>
        <w:spacing w:line="360" w:lineRule="auto"/>
        <w:jc w:val="left"/>
        <w:rPr>
          <w:rFonts w:ascii="Times New Roman" w:hAnsi="Times New Roman" w:cs="Times New Roman"/>
          <w:b/>
          <w:bCs/>
          <w:sz w:val="12"/>
          <w:szCs w:val="12"/>
        </w:rPr>
      </w:pPr>
    </w:p>
    <w:p>
      <w:pPr>
        <w:pStyle w:val="Standard"/>
        <w:spacing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1 Цель работы </w:t>
        <w:tab/>
        <w:tab/>
        <w:tab/>
        <w:tab/>
        <w:tab/>
        <w:tab/>
        <w:tab/>
        <w:tab/>
        <w:tab/>
        <w:tab/>
        <w:t xml:space="preserve"> </w:t>
        <w:tab/>
        <w:t xml:space="preserve"> 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</w:t>
      </w:r>
    </w:p>
    <w:p>
      <w:pPr>
        <w:pStyle w:val="Standard"/>
        <w:spacing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2 Задание </w:t>
        <w:tab/>
        <w:tab/>
        <w:tab/>
        <w:tab/>
        <w:tab/>
        <w:tab/>
        <w:tab/>
        <w:tab/>
        <w:tab/>
        <w:tab/>
        <w:tab/>
        <w:tab/>
        <w:t xml:space="preserve"> 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5</w:t>
      </w:r>
    </w:p>
    <w:p>
      <w:pPr>
        <w:pStyle w:val="Standard"/>
        <w:spacing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3 Теоретическое введение </w:t>
        <w:tab/>
        <w:tab/>
        <w:tab/>
        <w:tab/>
        <w:tab/>
        <w:tab/>
        <w:tab/>
        <w:tab/>
        <w:tab/>
        <w:t xml:space="preserve"> 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6</w:t>
      </w:r>
    </w:p>
    <w:p>
      <w:pPr>
        <w:pStyle w:val="Standard"/>
        <w:spacing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4 Выполнение лабораторной работы </w:t>
        <w:tab/>
        <w:tab/>
        <w:tab/>
        <w:tab/>
        <w:tab/>
        <w:tab/>
        <w:t xml:space="preserve">            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7</w:t>
      </w:r>
    </w:p>
    <w:p>
      <w:pPr>
        <w:pStyle w:val="Standard"/>
        <w:spacing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5 Выводы </w:t>
        <w:tab/>
        <w:tab/>
        <w:tab/>
        <w:tab/>
        <w:tab/>
        <w:tab/>
        <w:tab/>
        <w:tab/>
        <w:tab/>
        <w:tab/>
        <w:tab/>
        <w:t xml:space="preserve">  </w:t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6</w:t>
      </w:r>
    </w:p>
    <w:p>
      <w:pPr>
        <w:pStyle w:val="Standard"/>
        <w:spacing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Список литературы </w:t>
        <w:tab/>
        <w:tab/>
        <w:tab/>
        <w:tab/>
        <w:tab/>
        <w:tab/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7</w:t>
      </w: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57" w:after="57"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Список иллюстраций</w:t>
      </w:r>
    </w:p>
    <w:p>
      <w:pPr>
        <w:pStyle w:val="Standard"/>
        <w:spacing w:before="57" w:after="57" w:line="360" w:lineRule="auto"/>
        <w:jc w:val="center"/>
        <w:rPr>
          <w:rFonts w:ascii="Times New Roman" w:hAnsi="Times New Roman" w:cs="Times New Roman"/>
          <w:b w:val="0"/>
          <w:bCs w:val="0"/>
          <w:sz w:val="12"/>
          <w:szCs w:val="12"/>
        </w:rPr>
      </w:pP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kern w:val="3"/>
          <w:sz w:val="26"/>
          <w:szCs w:val="24"/>
          <w:lang w:val="en-US" w:eastAsia="ko-KR" w:bidi="ar-SA"/>
        </w:rPr>
        <w:t>4.1 Открытый mc</w:t>
        <w:tab/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ab/>
        <w:t xml:space="preserve">             </w:t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7</w:t>
      </w: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kern w:val="3"/>
          <w:sz w:val="26"/>
          <w:szCs w:val="24"/>
          <w:lang w:val="en-US" w:eastAsia="ko-KR" w:bidi="ar-SA"/>
        </w:rPr>
        <w:t xml:space="preserve">4.2 Перемещение между директориями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                                                            </w:t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8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4.3 Создание каталога</w:t>
        <w:tab/>
        <w:tab/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8</w:t>
      </w: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4.4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kern w:val="3"/>
          <w:sz w:val="26"/>
          <w:szCs w:val="24"/>
          <w:lang w:val="en-US" w:eastAsia="ko-KR" w:bidi="ar-SA"/>
        </w:rPr>
        <w:t>Перемещение между директориями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9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4.5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Созданный файл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ab/>
        <w:tab/>
        <w:t xml:space="preserve">   </w:t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9</w:t>
      </w: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4.6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kern w:val="3"/>
          <w:sz w:val="26"/>
          <w:szCs w:val="24"/>
          <w:lang w:val="en-US" w:eastAsia="ko-KR" w:bidi="ar-SA"/>
        </w:rPr>
        <w:t xml:space="preserve">Открытие файла для редактирования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 xml:space="preserve">   </w:t>
        <w:tab/>
        <w:t xml:space="preserve">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9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4.7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Редактирование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  <w:tab/>
        <w:tab/>
        <w:tab/>
        <w:tab/>
        <w:tab/>
        <w:tab/>
        <w:tab/>
        <w:tab/>
        <w:t xml:space="preserve"> </w:t>
        <w:tab/>
        <w:t xml:space="preserve">  1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0</w:t>
      </w: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4.8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kern w:val="3"/>
          <w:sz w:val="26"/>
          <w:szCs w:val="24"/>
          <w:lang w:val="en-US" w:eastAsia="ko-KR" w:bidi="ar-SA"/>
        </w:rPr>
        <w:t>Открытие файла для просмотра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      </w:t>
        <w:tab/>
        <w:tab/>
        <w:t xml:space="preserve">                                                      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10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4.9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Копирование файла</w:t>
        <w:tab/>
        <w:tab/>
        <w:tab/>
        <w:tab/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  <w:tab/>
        <w:tab/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11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4.10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Редактирование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</w:t>
        <w:tab/>
        <w:tab/>
        <w:tab/>
        <w:tab/>
        <w:tab/>
        <w:tab/>
        <w:tab/>
        <w:t xml:space="preserve">  </w:t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12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4.11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Исполнение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  <w:tab/>
        <w:tab/>
        <w:t xml:space="preserve">  </w:t>
        <w:tab/>
        <w:tab/>
        <w:tab/>
        <w:tab/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12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4.12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Исполнение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</w:t>
        <w:tab/>
        <w:tab/>
        <w:tab/>
        <w:tab/>
        <w:tab/>
        <w:tab/>
        <w:t xml:space="preserve">  </w:t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13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.13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Копирование файла</w:t>
        <w:tab/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  <w:tab/>
        <w:tab/>
        <w:tab/>
        <w:tab/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13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4.14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Отредактированный файл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 xml:space="preserve"> </w:t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14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4.15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Исполнение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</w:t>
        <w:tab/>
        <w:tab/>
        <w:tab/>
        <w:tab/>
        <w:tab/>
        <w:tab/>
        <w:t xml:space="preserve"> </w:t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14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4.16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Отредактированный файл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15</w:t>
      </w:r>
    </w:p>
    <w:p>
      <w:pPr>
        <w:pStyle w:val="Standard"/>
        <w:spacing w:before="57" w:after="57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4.17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Исполнение файла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 xml:space="preserve">  </w:t>
        <w:tab/>
        <w:tab/>
        <w:tab/>
        <w:tab/>
        <w:tab/>
        <w:tab/>
        <w:t xml:space="preserve"> </w:t>
        <w:tab/>
        <w:tab/>
        <w:tab/>
        <w:t xml:space="preserve"> 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15</w:t>
      </w: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</w:pP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</w:rPr>
      </w:pPr>
    </w:p>
    <w:p>
      <w:pPr>
        <w:pStyle w:val="Standard"/>
        <w:spacing w:before="114" w:after="114" w:line="360" w:lineRule="auto"/>
        <w:jc w:val="left"/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1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32"/>
          <w:szCs w:val="32"/>
        </w:rPr>
        <w:t xml:space="preserve"> </w:t>
      </w: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Цель работы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12"/>
          <w:szCs w:val="12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</w:rPr>
        <w:tab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2 Задание</w:t>
      </w: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  <w:t>1. Основы работы с mc</w:t>
      </w: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  <w:t>2. Структура программы на языке ассемблера NASM</w:t>
      </w: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  <w:t>3. Подключение внешнего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  <w:t>4. Выполнение заданий для самостоятельной работы</w:t>
      </w: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40"/>
          <w:szCs w:val="40"/>
        </w:rPr>
        <w:t>3 Теоретическое введение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Droid Sans Fallb" w:hAnsi="Times New Roman" w:cs="Times New Roman"/>
          <w:b w:val="0"/>
          <w:bCs w:val="0"/>
          <w:color w:val="000000"/>
          <w:w w:val="100"/>
          <w:sz w:val="26"/>
          <w:szCs w:val="26"/>
        </w:rPr>
        <w:tab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 mov dst,src 6 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 int n 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  Выполнение лабораторной работы</w:t>
      </w: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4.1 Основы работы с mc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Открываю Midnight Commander, введя в терминал mc (рис. 4.1).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44.89pt;height:379.56pt;margin-top:0;margin-left:0;mso-position-horizontal:center;mso-position-vertical:top;mso-wrap-distance-bottom:0;mso-wrap-distance-left:0;mso-wrap-distance-right:0;mso-wrap-distance-top:0;position:absolute;z-index:251658240" filled="f" stroked="f">
            <v:imagedata r:id="rId4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ab/>
        <w:t>Рис. 4.1: Открытый mc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Перехожу в каталог ~/work/study/202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-202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/Архитектура Компьютера/arch-pc, используя файловый менеджер mc (рис. 4.2)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27" type="#_x0000_t75" style="width:354.76pt;height:319.49pt;margin-top:0;margin-left:0;mso-position-horizontal:center;mso-position-vertical:top;mso-wrap-distance-bottom:0;mso-wrap-distance-left:0;mso-wrap-distance-right:0;mso-wrap-distance-top:0;position:absolute;z-index:251659264" filled="f" stroked="f">
            <v:imagedata r:id="rId5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>Рис. 4.2: Перемещение между директориями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 помощью функциональной клавиши F7 создаю каталог lab0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(рис. 4.3).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28" type="#_x0000_t75" style="width:354.76pt;height:129pt;margin-top:-11.59pt;margin-left:63.5pt;mso-wrap-distance-bottom:0;mso-wrap-distance-left:0;mso-wrap-distance-right:0;mso-wrap-distance-top:0;position:absolute;z-index:251660288" filled="f" stroked="f">
            <v:imagedata r:id="rId6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4.3: Создание каталога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Перехожу в созданный каталог (рис. 4.4).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29" type="#_x0000_t75" style="width:354.76pt;height:129pt;margin-top:-13.24pt;margin-left:68.26pt;mso-wrap-distance-bottom:0;mso-wrap-distance-left:0;mso-wrap-distance-right:0;mso-wrap-distance-top:0;position:absolute;z-index:251661312" filled="f" stroked="f">
            <v:imagedata r:id="rId7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>Рис. 4.4: Перемещение между директориями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В строке ввода прописываю команду touch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-1.asm, чтобы создать файл, в котором буду работать (рис. 4.5).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30" type="#_x0000_t75" style="width:354.76pt;height:129pt;margin-top:-14.74pt;margin-left:72.14pt;mso-wrap-distance-bottom:0;mso-wrap-distance-left:0;mso-wrap-distance-right:0;mso-wrap-distance-top:0;position:absolute;z-index:251662336" filled="f" stroked="f">
            <v:imagedata r:id="rId8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ab/>
        <w:t>Рис. 4.5: Создан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ный файл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57" w:after="57" w:line="360" w:lineRule="auto"/>
        <w:jc w:val="left"/>
        <w:rPr>
          <w:rFonts w:ascii="Times New Roman" w:hAnsi="Times New Roman" w:cs="Times New Roman"/>
          <w:b/>
          <w:bCs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4.2 Структура программы на языке ассемблера NASM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 помощью функциональной клавиши F4 открываю созданный файл для редактирования в редакторе nano (рис. 4.6)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31" type="#_x0000_t75" style="width:481.69pt;height:86.8pt;margin-top:0;margin-left:0;mso-position-horizontal:center;mso-wrap-distance-bottom:0;mso-wrap-distance-left:0;mso-wrap-distance-right:0;mso-wrap-distance-top:0;position:absolute;z-index:251663360" filled="f" stroked="f">
            <v:imagedata r:id="rId9" o:title="" gain="1" blacklevel="0"/>
            <w10:wrap type="square"/>
          </v:shape>
        </w:pic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>Рис. 4.6: Открытие файла для редактирования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Ввожу в файл код программы для запроса строки у пользователя (рис. 4.7). Далее выхожу из файла, сохраняя изменения.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32" type="#_x0000_t75" style="width:376.3pt;height:221.3pt;margin-top:0;margin-left:0;mso-position-horizontal:center;mso-wrap-distance-bottom:0;mso-wrap-distance-left:0;mso-wrap-distance-right:0;mso-wrap-distance-top:0;position:absolute;z-index:251664384" filled="f" stroked="f">
            <v:imagedata r:id="rId10" o:title="" gain="1" blacklevel="0"/>
            <w10:wrap type="square"/>
          </v:shape>
        </w:pic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4.7: Редактирование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 помощью функциональной клавиши F3 открываю файл для просмотра, чтобы проверить, содержит ли файл текст программы (рис. 4.8).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>
          <v:shape id="_x0000_s1033" type="#_x0000_t75" style="width:360.45pt;height:211.95pt;margin-top:0;margin-left:0;mso-position-horizontal:center;mso-wrap-distance-bottom:0;mso-wrap-distance-left:0;mso-wrap-distance-right:0;mso-wrap-distance-top:0;position:absolute;z-index:251665408" filled="f" stroked="f">
            <v:imagedata r:id="rId11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>Рис. 4.8: Открытие файла для просмотра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Транслирую текст программы файла в объектный файл командой nasm -f elf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-1.asm. Создался объектный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-1.o. Выполняю компоновку объектного файла с помощью команды ld -m elf_i386 -o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-1.o. Создался исполняемый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4.3 Подключение внешнего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Скачиваю файл in_out.asm со страницы курса в ТУИС. С помощью функциональной клавиши F5 копирую файл in_out.asm из каталога Загрузки в созданный каталог lab0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5 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(рис.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4" type="#_x0000_t75" style="width:356.26pt;height:183pt;margin-top:0;margin-left:0;mso-position-horizontal:center;mso-wrap-distance-bottom:0;mso-wrap-distance-left:0;mso-wrap-distance-right:0;mso-wrap-distance-top:0;position:absolute;z-index:251666432" filled="f" stroked="f">
            <v:imagedata r:id="rId12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9: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Копирование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 помощью функциональной клавиши F5 копирую файл lab6-1 в тот же каталог, но с другим именем, для этого в появившемся окне mc прописываю имя для копии файла.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Изменяю содержимое файла lab6-2.asm во встроенном редакторе nano (рис.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0)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, чтобы в программе использовались подпрограммы из внешнего файла in_out.asm.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5" type="#_x0000_t75" style="width:326.95pt;height:213.25pt;margin-top:0;margin-left:0;mso-position-horizontal:center;mso-wrap-distance-bottom:0;mso-wrap-distance-left:0;mso-wrap-distance-right:0;mso-wrap-distance-top:0;position:absolute;z-index:251667456" filled="f" stroked="f">
            <v:imagedata r:id="rId13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Редактирование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Транслирую текст программы файла в объектный файл командой nasm -f elf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-2.asm. Создался объектный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-2.o. Выполняю компоновку объектного файла с помощью команды ld -m elf_i386 -o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-2.o Создался исполняемый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-2. Запускаю исполняемый файл 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(рис.4.11)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6" type="#_x0000_t75" style="width:426.25pt;height:96.35pt;margin-top:0;margin-left:0;mso-position-horizontal:center;mso-wrap-distance-bottom:0;mso-wrap-distance-left:0;mso-wrap-distance-right:0;mso-wrap-distance-top:0;position:absolute;z-index:251668480" filled="f" stroked="f">
            <v:imagedata r:id="rId14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Исполнение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Открываю файл lab6-2.asm для редактирования в nano функциональной клавишей F4. Изменяю в нем подпрограмму sprintLF на sprint. Сохраняю изменения. Снова транслирую файл, выполняю компоновку созданного объектного файла, запускаю новый исполняемый файл (рис.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7" type="#_x0000_t75" style="width:481.69pt;height:85.95pt;margin-top:0;margin-left:0;mso-position-horizontal:center;mso-wrap-distance-bottom:0;mso-wrap-distance-left:0;mso-wrap-distance-right:0;mso-wrap-distance-top:0;position:absolute;z-index:251669504" filled="f" stroked="f">
            <v:imagedata r:id="rId15" o:title="" gain="1" blacklevel="0"/>
            <w10:wrap type="square"/>
          </v:shape>
        </w:pic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Исполнение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Разница между первым исполняемым файлом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 и вторым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57" w:after="57" w:line="360" w:lineRule="auto"/>
        <w:jc w:val="left"/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w w:val="100"/>
          <w:sz w:val="26"/>
        </w:rPr>
        <w:t>4.4 Выполнение заданий для самостоятельной работы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1. Создаю копию файла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-1.asm с именем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-1-1.asm с помощью функциональной клавиши F5 (рис.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8" type="#_x0000_t75" style="width:392.91pt;height:166.31pt;margin-top:0;margin-left:0;mso-position-horizontal:center;mso-position-vertical:top;mso-wrap-distance-bottom:0;mso-wrap-distance-left:0;mso-wrap-distance-right:0;mso-wrap-distance-top:0;position:absolute;z-index:251670528" filled="f" stroked="f">
            <v:imagedata r:id="rId16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Копирование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39" type="#_x0000_t75" style="width:291.8pt;height:361.11pt;margin-top:0;margin-left:0;mso-position-horizontal:center;mso-position-vertical:top;mso-wrap-distance-bottom:0;mso-wrap-distance-left:0;mso-wrap-distance-right:0;mso-wrap-distance-top:0;position:absolute;z-index:251671552" filled="f" stroked="f">
            <v:imagedata r:id="rId17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4.1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Отредактированный файл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2. Создаю объектный файл lab05-1-1.o, отдаю его на обработку компоновщику, получаю исполняемый файл lab05-1-1, запускаю полученный исполняемый файл. Программа запрашивает ввод, ввожу свои ФИО, далее программа выводит введенные мною данные (рис. 4.15).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40" type="#_x0000_t75" style="width:481.69pt;height:127.76pt;margin-top:0;margin-left:0;mso-position-horizontal:center;mso-wrap-distance-bottom:0;mso-wrap-distance-left:0;mso-wrap-distance-right:0;mso-wrap-distance-top:0;position:absolute;z-index:251672576" filled="f" stroked="f">
            <v:imagedata r:id="rId18" o:title="" gain="1" blacklevel="0"/>
            <w10:wrap type="square"/>
          </v:shape>
        </w:pic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Исполнение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3. Создаю копию файла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-2.asm с именем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-2-1.asm с помощью функциональной клавиши F5.</w:t>
      </w:r>
      <w:r>
        <w:rPr>
          <w:rFonts w:ascii="Times New Roman" w:eastAsia="Times New Roman" w:hAnsi="Times New Roman" w:cs="Times New Roman"/>
          <w:b w:val="0"/>
          <w:bCs w:val="0"/>
          <w:kern w:val="3"/>
          <w:sz w:val="26"/>
          <w:szCs w:val="26"/>
          <w:lang w:val="en-US" w:eastAsia="ko-KR" w:bidi="ar-SA"/>
        </w:rPr>
        <w:t xml:space="preserve">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4.</w:t>
      </w:r>
      <w:r>
        <w:rPr>
          <w:rFonts w:ascii="Times New Roman" w:eastAsia="Times New Roman" w:hAnsi="Times New Roman" w:cs="Times New Roman"/>
          <w:b w:val="0"/>
          <w:bCs w:val="0"/>
          <w:kern w:val="3"/>
          <w:sz w:val="26"/>
          <w:szCs w:val="26"/>
          <w:lang w:val="en-US" w:eastAsia="ko-KR" w:bidi="ar-SA"/>
        </w:rPr>
        <w:t>16</w:t>
      </w:r>
      <w:r>
        <w:rPr>
          <w:rFonts w:ascii="Times New Roman" w:eastAsia="Times New Roman" w:hAnsi="Times New Roman" w:cs="Times New Roman"/>
          <w:b w:val="0"/>
          <w:bCs w:val="0"/>
          <w:kern w:val="3"/>
          <w:sz w:val="26"/>
          <w:szCs w:val="26"/>
          <w:lang w:val="en-US" w:eastAsia="ko-KR" w:bidi="ar-SA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41" type="#_x0000_t75" style="width:382.76pt;height:282.61pt;margin-top:0;margin-left:0;mso-position-horizontal:center;mso-position-vertical:top;mso-wrap-distance-bottom:0;mso-wrap-distance-left:0;mso-wrap-distance-right:0;mso-wrap-distance-top:0;position:absolute;z-index:251673600" filled="f" stroked="f">
            <v:imagedata r:id="rId19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>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16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Отредактированный файл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4. Создаю объектный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-2-1.o, отдаю его на обработку компоновщику, получаю исполняемый файл lab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05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).</w: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pict>
          <v:shape id="_x0000_s1042" type="#_x0000_t75" style="width:434.75pt;height:107.66pt;margin-top:-8.11pt;margin-left:17.35pt;mso-wrap-distance-bottom:0;mso-wrap-distance-left:0;mso-wrap-distance-right:0;mso-wrap-distance-top:0;position:absolute;z-index:251674624" filled="f" stroked="f">
            <v:imagedata r:id="rId20" o:title="" gain="1" blacklevel="0"/>
            <w10:wrap type="square"/>
          </v:shape>
        </w:pict>
      </w:r>
    </w:p>
    <w:p>
      <w:pPr>
        <w:pStyle w:val="Standard"/>
        <w:spacing w:before="114" w:after="114" w:line="360" w:lineRule="auto"/>
        <w:jc w:val="left"/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  <w:tab/>
        <w:tab/>
        <w:tab/>
        <w:tab/>
        <w:tab/>
        <w:tab/>
        <w:tab/>
        <w:t>Рис. 4.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>: Исполнение файла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sz w:val="26"/>
          <w:szCs w:val="26"/>
        </w:rPr>
        <w:tab/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 Выводы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ab/>
        <w:t>При выполнении данной лабораторной работы я приобрел практические навыки работы в Midnight Commander и освоил инструкции языка ассемблера mov и int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Список  литературы</w:t>
      </w:r>
    </w:p>
    <w:p>
      <w:pPr>
        <w:pStyle w:val="Standard"/>
        <w:spacing w:before="114" w:after="114" w:line="360" w:lineRule="auto"/>
        <w:jc w:val="left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>1. Архитекутра ЭВМ</w:t>
      </w:r>
    </w:p>
    <w:sectPr>
      <w:footerReference w:type="even" r:id="rId21"/>
      <w:footerReference w:type="default" r:id="rId22"/>
      <w:footerReference w:type="first" r:id="rId23"/>
      <w:type w:val="continuous"/>
      <w:pgSz w:w="11906" w:h="16838" w:orient="portrait"/>
      <w:pgMar w:top="1136" w:right="1136" w:bottom="1650" w:left="1136" w:header="1136" w:footer="1136"/>
      <w:pgBorders>
        <w:top w:val="nil"/>
        <w:left w:val="nil"/>
        <w:bottom w:val="nil"/>
        <w:right w:val="nil"/>
      </w:pgBorders>
      <w:cols w:space="720"/>
      <w:titlePg/>
      <w:bidi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roid Sans Fallb">
    <w:charset w:val="00"/>
    <w:family w:val="roman"/>
    <w:pitch w:val="variable"/>
    <w:sig w:usb0="00000000" w:usb1="00000000" w:usb2="00000000" w:usb3="00000000" w:csb0="00000001" w:csb1="00000000"/>
  </w:font>
  <w:font w:name="FreeSans">
    <w:charset w:val="00"/>
    <w:family w:val="swiss"/>
    <w:pitch w:val="variable"/>
    <w:sig w:usb0="00000000" w:usb1="00000000" w:usb2="00000000" w:usb3="00000000" w:csb0="00000001" w:csb1="00000000"/>
  </w:font>
  <w:font w:name="Liberation Mono">
    <w:charset w:val="00"/>
    <w:family w:val="modern"/>
    <w:pitch w:val="default"/>
    <w:sig w:usb0="00000000" w:usb1="00000000" w:usb2="00000000" w:usb3="00000000" w:csb0="00000001" w:csb1="00000000"/>
  </w:font>
  <w:font w:name="Liberation Sans">
    <w:charset w:val="00"/>
    <w:family w:val="swiss"/>
    <w:pitch w:val="variable"/>
    <w:sig w:usb0="00000000" w:usb1="00000000" w:usb2="00000000" w:usb3="00000000" w:csb0="00000001" w:csb1="00000000"/>
  </w:font>
  <w:font w:name="Liberation Serif">
    <w:charset w:val="00"/>
    <w:family w:val="roman"/>
    <w:pitch w:val="variable"/>
    <w:sig w:usb0="00000000" w:usb1="00000000" w:usb2="00000000" w:usb3="00000000" w:csb0="00000001" w:csb1="00000000"/>
  </w:font>
  <w:font w:name="Noto Sans Devanagari">
    <w:charset w:val="00"/>
    <w:family w:val="swiss"/>
    <w:pitch w:val="variable"/>
    <w:sig w:usb0="00000000" w:usb1="00000000" w:usb2="00000000" w:usb3="00000000" w:csb0="00000001" w:csb1="00000000"/>
  </w:font>
  <w:font w:name="Noto Sans Mono CJK SC">
    <w:charset w:val="00"/>
    <w:family w:val="modern"/>
    <w:pitch w:val="default"/>
    <w:sig w:usb0="00000000" w:usb1="00000000" w:usb2="00000000" w:usb3="00000000" w:csb0="00000001" w:csb1="00000000"/>
  </w:font>
  <w:font w:name="Noto Serif CJK SC">
    <w:charset w:val="00"/>
    <w:family w:val="auto"/>
    <w:pitch w:val="variable"/>
    <w:sig w:usb0="00000000" w:usb1="00000000" w:usb2="00000000" w:usb3="00000000" w:csb0="00000001" w:csb1="00000000"/>
  </w:font>
  <w:font w:name="Source Han Sans CN">
    <w:charset w:val="00"/>
    <w:family w:val="auto"/>
    <w:pitch w:val="variable"/>
    <w:sig w:usb0="00000000" w:usb1="00000000" w:usb2="00000000" w:usb3="00000000" w:csb0="00000001" w:csb1="00000000"/>
  </w:font>
  <w:font w:name="Times New Roman">
    <w:charset w:val="00"/>
    <w:family w:val="roman"/>
    <w:pitch w:val="variable"/>
    <w:sig w:usb0="00000000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bookmarkStart w:id="0" w:name="PageNumWizard_FOOTER_Базовый1_Копия_1_Ко"/>
    <w:r>
      <w:fldChar w:fldCharType="begin"/>
    </w:r>
    <w:r>
      <w:instrText>PAGE</w:instrText>
    </w:r>
    <w:r>
      <w:fldChar w:fldCharType="separate"/>
    </w:r>
    <w:r>
      <w:t>16</w:t>
    </w:r>
    <w:r>
      <w:fldChar w:fldCharType="end"/>
    </w:r>
    <w:bookmarkEnd w:id="0"/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bookmarkStart w:id="1" w:name="PageNumWizard_FOOTER_Базовый1_Копия_1_К1"/>
    <w:r>
      <w:fldChar w:fldCharType="begin"/>
    </w:r>
    <w:r>
      <w:instrText>PAGE</w:instrText>
    </w:r>
    <w:r>
      <w:fldChar w:fldCharType="separate"/>
    </w:r>
    <w:r>
      <w:t>17</w:t>
    </w:r>
    <w:r>
      <w:fldChar w:fldCharType="end"/>
    </w:r>
    <w:bookmarkEnd w:id="1"/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bookmarkStart w:id="2" w:name="PageNumWizard_FOOTER_Базовый1_Копия_1_К2"/>
    <w:bookmarkEnd w:id="2"/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lvlText w:val="%1"/>
      <w:lvlJc w:val="left"/>
      <w:pPr>
        <w:ind w:firstLine="0"/>
      </w:pPr>
    </w:lvl>
    <w:lvl w:ilvl="1">
      <w:start w:val="1"/>
      <w:numFmt w:val="none"/>
      <w:lvlText w:val="%2"/>
      <w:lvlJc w:val="left"/>
      <w:pPr>
        <w:ind w:firstLine="0"/>
      </w:pPr>
    </w:lvl>
    <w:lvl w:ilvl="2">
      <w:start w:val="1"/>
      <w:numFmt w:val="none"/>
      <w:lvlText w:val="%3"/>
      <w:lvlJc w:val="left"/>
      <w:pPr>
        <w:ind w:firstLine="0"/>
      </w:pPr>
    </w:lvl>
    <w:lvl w:ilvl="3">
      <w:start w:val="1"/>
      <w:numFmt w:val="none"/>
      <w:lvlText w:val="%4"/>
      <w:lvlJc w:val="left"/>
      <w:pPr>
        <w:ind w:firstLine="0"/>
      </w:pPr>
    </w:lvl>
    <w:lvl w:ilvl="4">
      <w:start w:val="1"/>
      <w:numFmt w:val="none"/>
      <w:lvlText w:val="%5"/>
      <w:lvlJc w:val="left"/>
      <w:pPr>
        <w:ind w:firstLine="0"/>
      </w:pPr>
    </w:lvl>
    <w:lvl w:ilvl="5">
      <w:start w:val="1"/>
      <w:numFmt w:val="none"/>
      <w:lvlText w:val="%6"/>
      <w:lvlJc w:val="left"/>
      <w:pPr>
        <w:ind w:firstLine="0"/>
      </w:pPr>
    </w:lvl>
    <w:lvl w:ilvl="6">
      <w:start w:val="1"/>
      <w:numFmt w:val="none"/>
      <w:lvlText w:val="%7"/>
      <w:lvlJc w:val="left"/>
      <w:pPr>
        <w:ind w:firstLine="0"/>
      </w:pPr>
    </w:lvl>
    <w:lvl w:ilvl="7">
      <w:start w:val="1"/>
      <w:numFmt w:val="none"/>
      <w:lvlText w:val="%8"/>
      <w:lvlJc w:val="left"/>
      <w:pPr>
        <w:ind w:firstLine="0"/>
      </w:pPr>
    </w:lvl>
    <w:lvl w:ilvl="8">
      <w:start w:val="1"/>
      <w:numFmt w:val="none"/>
      <w:lvlText w:val="%9"/>
      <w:lvlJc w:val="left"/>
      <w:pPr>
        <w:ind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7.%8.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lvl w:ilvl="0">
      <w:start w:val="1"/>
      <w:numFmt w:val="none"/>
      <w:suff w:val="nothing"/>
      <w:lvlText w:val="%1"/>
      <w:lvlJc w:val="left"/>
      <w:pPr>
        <w:ind w:firstLine="0"/>
      </w:pPr>
    </w:lvl>
    <w:lvl w:ilvl="1">
      <w:start w:val="1"/>
      <w:numFmt w:val="none"/>
      <w:suff w:val="nothing"/>
      <w:lvlText w:val="%2"/>
      <w:lvlJc w:val="left"/>
      <w:pPr>
        <w:ind w:firstLine="0"/>
      </w:pPr>
    </w:lvl>
    <w:lvl w:ilvl="2">
      <w:start w:val="1"/>
      <w:numFmt w:val="none"/>
      <w:suff w:val="nothing"/>
      <w:lvlText w:val="%3"/>
      <w:lvlJc w:val="left"/>
      <w:pPr>
        <w:ind w:firstLine="0"/>
      </w:pPr>
    </w:lvl>
    <w:lvl w:ilvl="3">
      <w:start w:val="1"/>
      <w:numFmt w:val="none"/>
      <w:suff w:val="nothing"/>
      <w:lvlText w:val="%4"/>
      <w:lvlJc w:val="left"/>
      <w:pPr>
        <w:ind w:firstLine="0"/>
      </w:pPr>
    </w:lvl>
    <w:lvl w:ilvl="4">
      <w:start w:val="1"/>
      <w:numFmt w:val="none"/>
      <w:suff w:val="nothing"/>
      <w:lvlText w:val="%5"/>
      <w:lvlJc w:val="left"/>
      <w:pPr>
        <w:ind w:firstLine="0"/>
      </w:pPr>
    </w:lvl>
    <w:lvl w:ilvl="5">
      <w:start w:val="1"/>
      <w:numFmt w:val="none"/>
      <w:suff w:val="nothing"/>
      <w:lvlText w:val="%6"/>
      <w:lvlJc w:val="left"/>
      <w:pPr>
        <w:ind w:firstLine="0"/>
      </w:pPr>
    </w:lvl>
    <w:lvl w:ilvl="6">
      <w:start w:val="1"/>
      <w:numFmt w:val="none"/>
      <w:suff w:val="nothing"/>
      <w:lvlText w:val="%7"/>
      <w:lvlJc w:val="left"/>
      <w:pPr>
        <w:ind w:firstLine="0"/>
      </w:pPr>
    </w:lvl>
    <w:lvl w:ilvl="7">
      <w:start w:val="1"/>
      <w:numFmt w:val="none"/>
      <w:suff w:val="nothing"/>
      <w:lvlText w:val="%8"/>
      <w:lvlJc w:val="left"/>
      <w:pPr>
        <w:ind w:firstLine="0"/>
      </w:pPr>
    </w:lvl>
    <w:lvl w:ilvl="8">
      <w:start w:val="1"/>
      <w:numFmt w:val="none"/>
      <w:suff w:val="nothing"/>
      <w:lvlText w:val="%9"/>
      <w:lvlJc w:val="left"/>
      <w:pPr>
        <w:ind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95"/>
  <w:displayBackgroundShape/>
  <w:defaultTabStop w:val="709"/>
  <w:evenAndOddHeaders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Noto Sans Devanagari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E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</w:style>
  <w:style w:type="paragraph" w:customStyle="1" w:styleId="Standard">
    <w:name w:val="Standard"/>
    <w:pPr>
      <w:suppressAutoHyphens/>
      <w:autoSpaceDE w:val="0"/>
      <w:bidi w:val="0"/>
      <w:jc w:val="both"/>
    </w:pPr>
    <w:rPr>
      <w:rFonts w:ascii="Liberation Serif', 'Times New R" w:eastAsia="Liberation Serif" w:hAnsi="Liberation Serif', 'Times New R" w:cs="Times New Roman"/>
      <w:kern w:val="3"/>
      <w:sz w:val="20"/>
      <w:szCs w:val="24"/>
      <w:lang w:val="en-US" w:eastAsia="ko-KR" w:bidi="ar-SA"/>
    </w:rPr>
  </w:style>
  <w:style w:type="paragraph" w:customStyle="1" w:styleId="Heading">
    <w:name w:val="Heading"/>
    <w:basedOn w:val="Standard"/>
    <w:pPr>
      <w:keepNext/>
      <w:spacing w:before="240" w:after="120"/>
    </w:pPr>
    <w:rPr>
      <w:rFonts w:ascii="Liberation Sans', Arial" w:eastAsia="Source Han Sans CN" w:hAnsi="Liberation Sans', Arial" w:cs="FreeSans"/>
      <w:sz w:val="28"/>
      <w:szCs w:val="28"/>
    </w:rPr>
  </w:style>
  <w:style w:type="paragraph" w:customStyle="1" w:styleId="Textbody">
    <w:name w:val="Text body"/>
    <w:basedOn w:val="Standard"/>
    <w:pPr>
      <w:spacing w:before="0" w:after="140" w:line="276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Captionuser">
    <w:name w:val="Caption (user)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Caption1">
    <w:name w:val="Caption1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PreformattedText">
    <w:name w:val="Preformatted Text"/>
    <w:basedOn w:val="Standard"/>
    <w:pPr>
      <w:spacing w:before="0" w:after="0"/>
    </w:pPr>
    <w:rPr>
      <w:rFonts w:ascii="Liberation Mono', 'Courier New" w:eastAsia="Noto Sans Mono CJK SC" w:hAnsi="Liberation Mono', 'Courier New" w:cs="Liberation Mono"/>
      <w:sz w:val="20"/>
      <w:szCs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customStyle="1" w:styleId="Figure">
    <w:name w:val="Figure"/>
    <w:basedOn w:val="Caption1"/>
  </w:style>
  <w:style w:type="paragraph" w:customStyle="1" w:styleId="Drawing">
    <w:name w:val="Drawing"/>
    <w:basedOn w:val="Caption1"/>
  </w:style>
  <w:style w:type="paragraph" w:customStyle="1" w:styleId="Framecontents">
    <w:name w:val="Frame contents"/>
    <w:basedOn w:val="Standard"/>
  </w:style>
  <w:style w:type="character" w:customStyle="1" w:styleId="NumberingSymbols">
    <w:name w:val="Numbering Symbols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footer" Target="footer1.xml" /><Relationship Id="rId22" Type="http://schemas.openxmlformats.org/officeDocument/2006/relationships/footer" Target="footer2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44</TotalTime>
  <Pages>17</Pages>
  <Words>1073</Words>
  <Characters>6712</Characters>
  <Application>Microsoft Office Word</Application>
  <DocSecurity>0</DocSecurity>
  <Lines>0</Lines>
  <Paragraphs>99</Paragraphs>
  <ScaleCrop>false</ScaleCrop>
  <Company/>
  <LinksUpToDate>false</LinksUpToDate>
  <CharactersWithSpaces>8312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7</cp:revision>
  <dcterms:modified xsi:type="dcterms:W3CDTF">2024-11-09T13:59:04Z</dcterms:modified>
</cp:coreProperties>
</file>